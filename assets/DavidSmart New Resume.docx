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523A" w14:textId="77777777" w:rsidR="0055058F" w:rsidRDefault="00A13962">
      <w:pPr>
        <w:spacing w:line="220" w:lineRule="atLeast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DAVID SMART</w:t>
      </w:r>
    </w:p>
    <w:p w14:paraId="3D1F4F52" w14:textId="77777777" w:rsidR="00D6079A" w:rsidRDefault="00D6079A">
      <w:pPr>
        <w:spacing w:line="220" w:lineRule="atLeast"/>
        <w:jc w:val="center"/>
        <w:rPr>
          <w:sz w:val="22"/>
          <w:szCs w:val="22"/>
        </w:rPr>
      </w:pPr>
    </w:p>
    <w:p w14:paraId="0847BD38" w14:textId="77777777" w:rsidR="00D6079A" w:rsidRDefault="00A13962">
      <w:pPr>
        <w:spacing w:line="22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Racine, WI </w:t>
      </w:r>
      <w:r>
        <w:rPr>
          <w:color w:val="000000"/>
          <w:sz w:val="22"/>
          <w:szCs w:val="22"/>
        </w:rPr>
        <w:t>• </w:t>
      </w:r>
      <w:r>
        <w:rPr>
          <w:sz w:val="22"/>
          <w:szCs w:val="22"/>
        </w:rPr>
        <w:t>(262) 945</w:t>
      </w:r>
      <w:r>
        <w:rPr>
          <w:sz w:val="22"/>
          <w:szCs w:val="22"/>
        </w:rPr>
        <w:noBreakHyphen/>
        <w:t>0481 </w:t>
      </w:r>
      <w:r>
        <w:rPr>
          <w:color w:val="000000"/>
          <w:sz w:val="22"/>
          <w:szCs w:val="22"/>
        </w:rPr>
        <w:t>• </w:t>
      </w:r>
      <w:hyperlink r:id="rId5" w:history="1">
        <w:r>
          <w:rPr>
            <w:color w:val="000000"/>
            <w:sz w:val="22"/>
            <w:szCs w:val="22"/>
          </w:rPr>
          <w:t>dieselmech148@gmail.com</w:t>
        </w:r>
      </w:hyperlink>
      <w:r>
        <w:rPr>
          <w:sz w:val="22"/>
          <w:szCs w:val="22"/>
        </w:rPr>
        <w:t> </w:t>
      </w:r>
    </w:p>
    <w:p w14:paraId="177138FB" w14:textId="77777777" w:rsidR="00D6079A" w:rsidRDefault="00A13962">
      <w:pPr>
        <w:spacing w:line="220" w:lineRule="atLeast"/>
        <w:jc w:val="center"/>
      </w:pPr>
      <w:r>
        <w:rPr>
          <w:color w:val="000000"/>
          <w:sz w:val="22"/>
          <w:szCs w:val="22"/>
        </w:rPr>
        <w:t>• </w:t>
      </w:r>
      <w:hyperlink r:id="rId6" w:history="1">
        <w:r>
          <w:rPr>
            <w:color w:val="000000"/>
            <w:sz w:val="22"/>
            <w:szCs w:val="22"/>
          </w:rPr>
          <w:t>https://www.linkedin.com/in/david</w:t>
        </w:r>
        <w:r>
          <w:rPr>
            <w:color w:val="000000"/>
            <w:sz w:val="22"/>
            <w:szCs w:val="22"/>
          </w:rPr>
          <w:noBreakHyphen/>
          <w:t>smart</w:t>
        </w:r>
        <w:r>
          <w:rPr>
            <w:color w:val="000000"/>
            <w:sz w:val="22"/>
            <w:szCs w:val="22"/>
          </w:rPr>
          <w:noBreakHyphen/>
          <w:t>b53a10113/</w:t>
        </w:r>
      </w:hyperlink>
      <w:r w:rsidR="00D6079A">
        <w:t xml:space="preserve"> </w:t>
      </w:r>
    </w:p>
    <w:p w14:paraId="71549229" w14:textId="397D4FF5" w:rsidR="0055058F" w:rsidRDefault="00D6079A">
      <w:pPr>
        <w:spacing w:line="220" w:lineRule="atLeast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• </w:t>
      </w:r>
      <w:r w:rsidRPr="00D6079A">
        <w:t>https://dieselmech148-blip.github.io/SmartDavidPortfolio-blip.github.io/</w:t>
      </w:r>
    </w:p>
    <w:p w14:paraId="547827E7" w14:textId="77777777" w:rsidR="0055058F" w:rsidRDefault="0055058F">
      <w:pPr>
        <w:rPr>
          <w:sz w:val="22"/>
          <w:szCs w:val="22"/>
        </w:rPr>
      </w:pPr>
    </w:p>
    <w:p w14:paraId="209FB03F" w14:textId="77777777" w:rsidR="0055058F" w:rsidRDefault="00A13962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summary</w:t>
      </w:r>
    </w:p>
    <w:p w14:paraId="293926DF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Cybersecurity professional and Information Technology graduate with knowledge of security fundamentals, threat identification, access control, and incident documentation. Strong background in diagnostics, compliance checks, and technical troubleshooting, with a disciplined, detail-oriented approach to system analysis and risk mitigation. Seeking an entry-level Cybersecurity or SOC Analyst position.</w:t>
      </w:r>
    </w:p>
    <w:p w14:paraId="10950584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40015DE3" w14:textId="77777777" w:rsidR="0055058F" w:rsidRDefault="00A13962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skills</w:t>
      </w:r>
    </w:p>
    <w:p w14:paraId="0F7BAB81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Cybersecurity Fundamentals &amp; Threat Awareness</w:t>
      </w:r>
    </w:p>
    <w:p w14:paraId="166F25C5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Network &amp; System Troubleshooting</w:t>
      </w:r>
    </w:p>
    <w:p w14:paraId="4108A8FE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Risk Assessment &amp; Compliance Monitoring</w:t>
      </w:r>
    </w:p>
    <w:p w14:paraId="0447FB7C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Access Control &amp; Security Best Practices</w:t>
      </w:r>
    </w:p>
    <w:p w14:paraId="5887640A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Incident Documentation &amp; Reporting</w:t>
      </w:r>
    </w:p>
    <w:p w14:paraId="5D15C2FA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Technical Audits &amp; Inspections</w:t>
      </w:r>
    </w:p>
    <w:p w14:paraId="26E5C784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Analytical Problem Solving</w:t>
      </w:r>
    </w:p>
    <w:p w14:paraId="5823CC7F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Attention to Detail</w:t>
      </w:r>
    </w:p>
    <w:p w14:paraId="70691128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Time Management &amp; Prioritization</w:t>
      </w:r>
    </w:p>
    <w:p w14:paraId="09C41063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Team Communication &amp; Collaboration</w:t>
      </w:r>
    </w:p>
    <w:p w14:paraId="41B56C53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Adaptability in Technical Environments</w:t>
      </w:r>
    </w:p>
    <w:p w14:paraId="68097521" w14:textId="77777777" w:rsidR="0055058F" w:rsidRDefault="00A13962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Process &amp; Workflow Management</w:t>
      </w:r>
    </w:p>
    <w:p w14:paraId="4DDF700B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FDA35E8" w14:textId="77777777" w:rsidR="0055058F" w:rsidRDefault="00A13962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experience</w:t>
      </w:r>
    </w:p>
    <w:p w14:paraId="4152CBF0" w14:textId="77777777" w:rsidR="0055058F" w:rsidRDefault="00A13962">
      <w:pPr>
        <w:tabs>
          <w:tab w:val="right" w:pos="1071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Trailer Technician</w:t>
      </w:r>
      <w:r>
        <w:rPr>
          <w:rStyle w:val="fs14fw4text-right"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June 2024 - January 2026</w:t>
      </w:r>
    </w:p>
    <w:p w14:paraId="20669B0B" w14:textId="3BFE9D8A" w:rsidR="0055058F" w:rsidRDefault="00D6079A">
      <w:pPr>
        <w:spacing w:line="220" w:lineRule="atLeast"/>
        <w:rPr>
          <w:sz w:val="22"/>
          <w:szCs w:val="22"/>
        </w:rPr>
      </w:pPr>
      <w:r>
        <w:rPr>
          <w:rStyle w:val="fs14fw4undefined"/>
          <w:sz w:val="22"/>
          <w:szCs w:val="22"/>
        </w:rPr>
        <w:t>Amerit</w:t>
      </w:r>
      <w:r w:rsidR="00A13962">
        <w:rPr>
          <w:rStyle w:val="fs14fw4undefined"/>
          <w:sz w:val="22"/>
          <w:szCs w:val="22"/>
        </w:rPr>
        <w:t xml:space="preserve"> Fleet Solutions</w:t>
      </w:r>
      <w:r w:rsidR="00A13962">
        <w:rPr>
          <w:rStyle w:val="fs14fw4undefinedtdn"/>
          <w:sz w:val="22"/>
          <w:szCs w:val="22"/>
        </w:rPr>
        <w:t xml:space="preserve">, </w:t>
      </w:r>
      <w:r w:rsidR="00A13962">
        <w:rPr>
          <w:rStyle w:val="fs14fw4undefined"/>
          <w:sz w:val="22"/>
          <w:szCs w:val="22"/>
        </w:rPr>
        <w:t>Kenosha, WI</w:t>
      </w:r>
    </w:p>
    <w:p w14:paraId="1B56BB35" w14:textId="77777777" w:rsidR="0055058F" w:rsidRDefault="00A13962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Diagnosed mechanical, electrical, and air-system faults on </w:t>
      </w:r>
      <w:r>
        <w:rPr>
          <w:b/>
          <w:bCs/>
          <w:sz w:val="22"/>
          <w:szCs w:val="22"/>
        </w:rPr>
        <w:t xml:space="preserve">tractors and trailers </w:t>
      </w:r>
      <w:r>
        <w:rPr>
          <w:sz w:val="22"/>
          <w:szCs w:val="22"/>
        </w:rPr>
        <w:t>using advanced</w:t>
      </w:r>
      <w:r>
        <w:rPr>
          <w:b/>
          <w:bCs/>
          <w:sz w:val="22"/>
          <w:szCs w:val="22"/>
        </w:rPr>
        <w:t xml:space="preserve"> diagnostic scanners and testing tools </w:t>
      </w:r>
      <w:r>
        <w:rPr>
          <w:sz w:val="22"/>
          <w:szCs w:val="22"/>
        </w:rPr>
        <w:t>to identify root causes efficiently.</w:t>
      </w:r>
    </w:p>
    <w:p w14:paraId="69589B4C" w14:textId="77777777" w:rsidR="0055058F" w:rsidRDefault="00A13962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Accomplished </w:t>
      </w:r>
      <w:r>
        <w:rPr>
          <w:b/>
          <w:bCs/>
          <w:sz w:val="22"/>
          <w:szCs w:val="22"/>
        </w:rPr>
        <w:t xml:space="preserve">timely repairs and preventive maintenance </w:t>
      </w:r>
      <w:r>
        <w:rPr>
          <w:sz w:val="22"/>
          <w:szCs w:val="22"/>
        </w:rPr>
        <w:t>on fleet and customer vehicles to minimize downtime and assure DOT compliance.</w:t>
      </w:r>
    </w:p>
    <w:p w14:paraId="074A918C" w14:textId="77777777" w:rsidR="0055058F" w:rsidRDefault="00A13962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Troubleshot and refurbished </w:t>
      </w:r>
      <w:r>
        <w:rPr>
          <w:b/>
          <w:bCs/>
          <w:sz w:val="22"/>
          <w:szCs w:val="22"/>
        </w:rPr>
        <w:t>electrical systems, braking systems, and air lines</w:t>
      </w:r>
      <w:r>
        <w:rPr>
          <w:sz w:val="22"/>
          <w:szCs w:val="22"/>
        </w:rPr>
        <w:t>, ensuring safe and reliable vehicle operation.</w:t>
      </w:r>
    </w:p>
    <w:p w14:paraId="52BE60A7" w14:textId="77777777" w:rsidR="0055058F" w:rsidRDefault="00A13962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Interacted and completed </w:t>
      </w:r>
      <w:r>
        <w:rPr>
          <w:b/>
          <w:bCs/>
          <w:sz w:val="22"/>
          <w:szCs w:val="22"/>
        </w:rPr>
        <w:t xml:space="preserve">parts sourcing and procurement runs </w:t>
      </w:r>
      <w:r>
        <w:rPr>
          <w:sz w:val="22"/>
          <w:szCs w:val="22"/>
        </w:rPr>
        <w:t>to facilitate rapid repair turnaround and service continuity.</w:t>
      </w:r>
    </w:p>
    <w:p w14:paraId="6C8EDABB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3F6A1FA2" w14:textId="77777777" w:rsidR="0055058F" w:rsidRDefault="00A13962">
      <w:pPr>
        <w:tabs>
          <w:tab w:val="right" w:pos="1071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Mobile Mechanic</w:t>
      </w:r>
      <w:r>
        <w:rPr>
          <w:rStyle w:val="fs14fw4text-right"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July 2021 - June 2024</w:t>
      </w:r>
    </w:p>
    <w:p w14:paraId="654C72AD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undefined"/>
          <w:sz w:val="22"/>
          <w:szCs w:val="22"/>
        </w:rPr>
        <w:t>Diesel and Trailer Mechanics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Winthrop Harbor, IL</w:t>
      </w:r>
    </w:p>
    <w:p w14:paraId="40D8351C" w14:textId="77777777" w:rsidR="0055058F" w:rsidRDefault="00A13962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Diagnosed and resolved </w:t>
      </w:r>
      <w:r>
        <w:rPr>
          <w:b/>
          <w:bCs/>
          <w:sz w:val="22"/>
          <w:szCs w:val="22"/>
        </w:rPr>
        <w:t>on-site mechanical, electrical, and air-system issues</w:t>
      </w:r>
      <w:r>
        <w:rPr>
          <w:sz w:val="22"/>
          <w:szCs w:val="22"/>
        </w:rPr>
        <w:t>, escalating equipment to shop repair when field resolution was not feasible.</w:t>
      </w:r>
    </w:p>
    <w:p w14:paraId="417A39FB" w14:textId="77777777" w:rsidR="0055058F" w:rsidRDefault="00A13962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>Completed DOT inspections and compliance quantification checks</w:t>
      </w:r>
      <w:r>
        <w:rPr>
          <w:sz w:val="22"/>
          <w:szCs w:val="22"/>
        </w:rPr>
        <w:t>, assured brake adjustments, lighting systems, and safety components encountered regulatory specifications.</w:t>
      </w:r>
    </w:p>
    <w:p w14:paraId="090F1E9D" w14:textId="77777777" w:rsidR="0055058F" w:rsidRDefault="00A13962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Delivered </w:t>
      </w:r>
      <w:r>
        <w:rPr>
          <w:b/>
          <w:bCs/>
          <w:sz w:val="22"/>
          <w:szCs w:val="22"/>
        </w:rPr>
        <w:t>exceptional customer service</w:t>
      </w:r>
      <w:r>
        <w:rPr>
          <w:sz w:val="22"/>
          <w:szCs w:val="22"/>
        </w:rPr>
        <w:t xml:space="preserve">, sustaining strong client relationships with </w:t>
      </w:r>
      <w:r>
        <w:rPr>
          <w:b/>
          <w:bCs/>
          <w:sz w:val="22"/>
          <w:szCs w:val="22"/>
        </w:rPr>
        <w:t xml:space="preserve">Waukesha Foods </w:t>
      </w:r>
      <w:r>
        <w:rPr>
          <w:sz w:val="22"/>
          <w:szCs w:val="22"/>
        </w:rPr>
        <w:t>while representing the Company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with professionalism and technical expertise.</w:t>
      </w:r>
    </w:p>
    <w:p w14:paraId="24162B01" w14:textId="77777777" w:rsidR="0055058F" w:rsidRDefault="00A13962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Implemented routine and corrective </w:t>
      </w:r>
      <w:r>
        <w:rPr>
          <w:b/>
          <w:bCs/>
          <w:sz w:val="22"/>
          <w:szCs w:val="22"/>
        </w:rPr>
        <w:t xml:space="preserve">maintenance on tractors and trailers </w:t>
      </w:r>
      <w:r>
        <w:rPr>
          <w:sz w:val="22"/>
          <w:szCs w:val="22"/>
        </w:rPr>
        <w:t>to facilitate fleet reliability and reduce service disruptions.</w:t>
      </w:r>
    </w:p>
    <w:p w14:paraId="017C8129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2073B36D" w14:textId="77777777" w:rsidR="0055058F" w:rsidRDefault="00A13962">
      <w:pPr>
        <w:tabs>
          <w:tab w:val="right" w:pos="1071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Staff Sergeant</w:t>
      </w:r>
      <w:r>
        <w:rPr>
          <w:rStyle w:val="fs14fw4text-right"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January 2012 - August 2018</w:t>
      </w:r>
    </w:p>
    <w:p w14:paraId="11B7128D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undefined"/>
          <w:sz w:val="22"/>
          <w:szCs w:val="22"/>
        </w:rPr>
        <w:t>US Army National Guard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Beloit, WI</w:t>
      </w:r>
    </w:p>
    <w:p w14:paraId="374F61CF" w14:textId="77777777" w:rsidR="0055058F" w:rsidRDefault="00A13962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Led an </w:t>
      </w:r>
      <w:r>
        <w:rPr>
          <w:b/>
          <w:bCs/>
          <w:sz w:val="22"/>
          <w:szCs w:val="22"/>
        </w:rPr>
        <w:t xml:space="preserve">ETT (Embedded Train-the-Trainer) team </w:t>
      </w:r>
      <w:r>
        <w:rPr>
          <w:sz w:val="22"/>
          <w:szCs w:val="22"/>
        </w:rPr>
        <w:t>of 5-20 soldiers, providing technical training and proficiency development for a company of the Afghanistan National Army.</w:t>
      </w:r>
    </w:p>
    <w:p w14:paraId="7B681554" w14:textId="77777777" w:rsidR="0055058F" w:rsidRDefault="00A13962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lastRenderedPageBreak/>
        <w:t>Served as Shop Foreman, supervising 10 mechanics in preventive maintenance, repairs, and servicing of diesel engines, large trucks, and specialized heavy transport vehicles.</w:t>
      </w:r>
    </w:p>
    <w:p w14:paraId="630738D7" w14:textId="77777777" w:rsidR="0055058F" w:rsidRDefault="00A13962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Conducted routine inspections and maintenance checks, ensuring operational readiness and adherence to brake systems, transmissions, and electronic component standards.</w:t>
      </w:r>
    </w:p>
    <w:p w14:paraId="271C7DBA" w14:textId="77777777" w:rsidR="0055058F" w:rsidRDefault="00A13962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Trained service teams on </w:t>
      </w:r>
      <w:r>
        <w:rPr>
          <w:b/>
          <w:bCs/>
          <w:sz w:val="22"/>
          <w:szCs w:val="22"/>
        </w:rPr>
        <w:t>remodel methods, diagnostic tools, pneumatic and welding equipment, and electronic systems</w:t>
      </w:r>
      <w:r>
        <w:rPr>
          <w:sz w:val="22"/>
          <w:szCs w:val="22"/>
        </w:rPr>
        <w:t>, fostering technical competency and efficiency.</w:t>
      </w:r>
    </w:p>
    <w:p w14:paraId="0B101873" w14:textId="77777777" w:rsidR="0055058F" w:rsidRDefault="00A13962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Led shop logistics, including oversight of 3 interpreters for translation and payroll, while ensuring compliance with </w:t>
      </w:r>
      <w:r>
        <w:rPr>
          <w:b/>
          <w:bCs/>
          <w:sz w:val="22"/>
          <w:szCs w:val="22"/>
        </w:rPr>
        <w:t>SOPs, safety protocols, and operational schedules</w:t>
      </w:r>
      <w:r>
        <w:rPr>
          <w:sz w:val="22"/>
          <w:szCs w:val="22"/>
        </w:rPr>
        <w:t>.</w:t>
      </w:r>
    </w:p>
    <w:p w14:paraId="03869905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5DA912DB" w14:textId="77777777" w:rsidR="0055058F" w:rsidRDefault="00A13962">
      <w:pPr>
        <w:tabs>
          <w:tab w:val="right" w:pos="1071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Staff Sergeant</w:t>
      </w:r>
      <w:r>
        <w:rPr>
          <w:rStyle w:val="fs14fw4text-right"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June 2002 - July 2010</w:t>
      </w:r>
    </w:p>
    <w:p w14:paraId="3A4544AF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undefined"/>
          <w:sz w:val="22"/>
          <w:szCs w:val="22"/>
        </w:rPr>
        <w:t>US Army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Various Domestic &amp; Global Locations</w:t>
      </w:r>
    </w:p>
    <w:p w14:paraId="0E68C159" w14:textId="77777777" w:rsidR="0055058F" w:rsidRDefault="00A13962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Performed </w:t>
      </w:r>
      <w:r>
        <w:rPr>
          <w:b/>
          <w:bCs/>
          <w:sz w:val="22"/>
          <w:szCs w:val="22"/>
        </w:rPr>
        <w:t xml:space="preserve">diagnosis, repair, and preventive maintenance </w:t>
      </w:r>
      <w:r>
        <w:rPr>
          <w:sz w:val="22"/>
          <w:szCs w:val="22"/>
        </w:rPr>
        <w:t>on diesel engines, power generating units, and wheeled vehicle systems, ensuring operational readiness.</w:t>
      </w:r>
    </w:p>
    <w:p w14:paraId="63CE29A7" w14:textId="77777777" w:rsidR="0055058F" w:rsidRDefault="00A13962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Repaired and replaced </w:t>
      </w:r>
      <w:r>
        <w:rPr>
          <w:b/>
          <w:bCs/>
          <w:sz w:val="22"/>
          <w:szCs w:val="22"/>
        </w:rPr>
        <w:t>engine components, fuel systems, generators, starters, brakes, suspension, steering, and drivetrain elements</w:t>
      </w:r>
      <w:r>
        <w:rPr>
          <w:sz w:val="22"/>
          <w:szCs w:val="22"/>
        </w:rPr>
        <w:t>, maintaining vehicle reliability.</w:t>
      </w:r>
    </w:p>
    <w:p w14:paraId="7720DFF4" w14:textId="77777777" w:rsidR="0055058F" w:rsidRDefault="00A13962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Adjusted operating mechanisms and performed </w:t>
      </w:r>
      <w:r>
        <w:rPr>
          <w:b/>
          <w:bCs/>
          <w:sz w:val="22"/>
          <w:szCs w:val="22"/>
        </w:rPr>
        <w:t xml:space="preserve">tune-ups </w:t>
      </w:r>
      <w:r>
        <w:rPr>
          <w:sz w:val="22"/>
          <w:szCs w:val="22"/>
        </w:rPr>
        <w:t>to optimize performance and compliance with safety standards.</w:t>
      </w:r>
    </w:p>
    <w:p w14:paraId="433C903F" w14:textId="77777777" w:rsidR="0055058F" w:rsidRDefault="00A13962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Maintained </w:t>
      </w:r>
      <w:r>
        <w:rPr>
          <w:b/>
          <w:bCs/>
          <w:sz w:val="22"/>
          <w:szCs w:val="22"/>
        </w:rPr>
        <w:t>accurate maintenance records and forms</w:t>
      </w:r>
      <w:r>
        <w:rPr>
          <w:sz w:val="22"/>
          <w:szCs w:val="22"/>
        </w:rPr>
        <w:t>, supporting Quality Control and logistical oversight of outgoing vehicles.</w:t>
      </w:r>
    </w:p>
    <w:p w14:paraId="05769D6D" w14:textId="77777777" w:rsidR="0055058F" w:rsidRDefault="00A13962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Serviced equipment valued at </w:t>
      </w:r>
      <w:r>
        <w:rPr>
          <w:b/>
          <w:bCs/>
          <w:sz w:val="22"/>
          <w:szCs w:val="22"/>
        </w:rPr>
        <w:t>$800K</w:t>
      </w:r>
      <w:r>
        <w:rPr>
          <w:sz w:val="22"/>
          <w:szCs w:val="22"/>
        </w:rPr>
        <w:t xml:space="preserve">, implementing </w:t>
      </w:r>
      <w:r>
        <w:rPr>
          <w:b/>
          <w:bCs/>
          <w:sz w:val="22"/>
          <w:szCs w:val="22"/>
        </w:rPr>
        <w:t xml:space="preserve">HAZMAT controls and OSHA protocols </w:t>
      </w:r>
      <w:r>
        <w:rPr>
          <w:sz w:val="22"/>
          <w:szCs w:val="22"/>
        </w:rPr>
        <w:t>to ensure safety and regulatory compliance.</w:t>
      </w:r>
    </w:p>
    <w:p w14:paraId="32821E96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44DC3EFA" w14:textId="77777777" w:rsidR="0055058F" w:rsidRDefault="00A13962">
      <w:pPr>
        <w:tabs>
          <w:tab w:val="right" w:pos="1071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Corporal</w:t>
      </w:r>
      <w:r>
        <w:rPr>
          <w:rStyle w:val="fs14fw4text-right"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July 1997 - July 2001</w:t>
      </w:r>
    </w:p>
    <w:p w14:paraId="5068D888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undefined"/>
          <w:sz w:val="22"/>
          <w:szCs w:val="22"/>
        </w:rPr>
        <w:t>US Marine Corps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Camp Pendleton, CA</w:t>
      </w:r>
    </w:p>
    <w:p w14:paraId="6147BFD5" w14:textId="77777777" w:rsidR="0055058F" w:rsidRDefault="00A13962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Charged with diesel Mechanic responsible for motor pool vehicle maintenance.</w:t>
      </w:r>
    </w:p>
    <w:p w14:paraId="189733D6" w14:textId="77777777" w:rsidR="0055058F" w:rsidRDefault="00A13962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Performed corrective maintenance on diesel engines and power generating units including accessories, power trains and chassis components of wheeled vehicles.</w:t>
      </w:r>
    </w:p>
    <w:p w14:paraId="7BAC49F7" w14:textId="77777777" w:rsidR="0055058F" w:rsidRDefault="00A13962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Replaced engine components, fuel pumps, generators, starters, voltage regulators, relays, radiators, universal joints, brake shoes, engine mounts, and lines and fittings.</w:t>
      </w:r>
    </w:p>
    <w:p w14:paraId="1B9E95E6" w14:textId="77777777" w:rsidR="0055058F" w:rsidRDefault="00A13962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Prepared maintenance forms and records, ensuring accuracy and completeness.</w:t>
      </w:r>
    </w:p>
    <w:p w14:paraId="2DE95420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B4D129C" w14:textId="77777777" w:rsidR="0055058F" w:rsidRDefault="00A13962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education</w:t>
      </w:r>
    </w:p>
    <w:p w14:paraId="06CFD35A" w14:textId="359726FD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6undefined"/>
          <w:b/>
          <w:bCs/>
          <w:sz w:val="22"/>
          <w:szCs w:val="22"/>
        </w:rPr>
        <w:t>Bachelor of Science in Cybersecurity (B.S.)</w:t>
      </w:r>
      <w:r w:rsidR="00D6079A">
        <w:rPr>
          <w:rStyle w:val="fs14fw6undefined"/>
          <w:b/>
          <w:bCs/>
          <w:sz w:val="22"/>
          <w:szCs w:val="22"/>
        </w:rPr>
        <w:t xml:space="preserve"> </w:t>
      </w:r>
      <w:r>
        <w:rPr>
          <w:rStyle w:val="fs14fw6undefinedtdn"/>
          <w:b/>
          <w:bCs/>
          <w:sz w:val="22"/>
          <w:szCs w:val="22"/>
        </w:rPr>
        <w:t>•</w:t>
      </w:r>
      <w:r>
        <w:rPr>
          <w:rStyle w:val="fs14fw4undefinedtdn"/>
          <w:sz w:val="22"/>
          <w:szCs w:val="22"/>
        </w:rPr>
        <w:t xml:space="preserve"> </w:t>
      </w:r>
      <w:r>
        <w:rPr>
          <w:rStyle w:val="fs14fw4undefined"/>
          <w:sz w:val="22"/>
          <w:szCs w:val="22"/>
        </w:rPr>
        <w:t>Full Sail University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Winter Park, Florida</w:t>
      </w:r>
    </w:p>
    <w:p w14:paraId="6DEBCDBA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text-leftundefined"/>
          <w:sz w:val="22"/>
          <w:szCs w:val="22"/>
        </w:rPr>
        <w:t>February 2026</w:t>
      </w:r>
    </w:p>
    <w:p w14:paraId="0A4054F4" w14:textId="77777777" w:rsidR="0055058F" w:rsidRPr="00D6079A" w:rsidRDefault="00A13962">
      <w:pPr>
        <w:tabs>
          <w:tab w:val="left" w:pos="232"/>
        </w:tabs>
        <w:spacing w:line="220" w:lineRule="atLeast"/>
        <w:rPr>
          <w:b/>
          <w:bCs/>
          <w:sz w:val="22"/>
          <w:szCs w:val="22"/>
        </w:rPr>
      </w:pPr>
      <w:r w:rsidRPr="00D6079A">
        <w:rPr>
          <w:b/>
          <w:bCs/>
          <w:sz w:val="22"/>
          <w:szCs w:val="22"/>
        </w:rPr>
        <w:t>Degree. </w:t>
      </w:r>
    </w:p>
    <w:p w14:paraId="6107DC32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59755EA" w14:textId="16D6480F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6undefined"/>
          <w:b/>
          <w:bCs/>
          <w:sz w:val="22"/>
          <w:szCs w:val="22"/>
        </w:rPr>
        <w:t>Associate of Science in Information Technology</w:t>
      </w:r>
      <w:r w:rsidR="00D6079A">
        <w:rPr>
          <w:rStyle w:val="fs14fw6undefined"/>
          <w:b/>
          <w:bCs/>
          <w:sz w:val="22"/>
          <w:szCs w:val="22"/>
        </w:rPr>
        <w:t xml:space="preserve"> </w:t>
      </w:r>
      <w:r>
        <w:rPr>
          <w:rStyle w:val="fs14fw6undefinedtdn"/>
          <w:b/>
          <w:bCs/>
          <w:sz w:val="22"/>
          <w:szCs w:val="22"/>
        </w:rPr>
        <w:t xml:space="preserve">• </w:t>
      </w:r>
      <w:r>
        <w:rPr>
          <w:rStyle w:val="fs14fw4undefined"/>
          <w:sz w:val="22"/>
          <w:szCs w:val="22"/>
        </w:rPr>
        <w:t>Full Sail University</w:t>
      </w:r>
      <w:r>
        <w:rPr>
          <w:rStyle w:val="fs14fw4undefinedtdn"/>
          <w:sz w:val="22"/>
          <w:szCs w:val="22"/>
        </w:rPr>
        <w:t xml:space="preserve">, </w:t>
      </w:r>
      <w:r>
        <w:rPr>
          <w:rStyle w:val="fs14fw4undefined"/>
          <w:sz w:val="22"/>
          <w:szCs w:val="22"/>
        </w:rPr>
        <w:t>Winter Park FL</w:t>
      </w:r>
    </w:p>
    <w:p w14:paraId="19C7AD21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rStyle w:val="fs14fw4text-leftundefined"/>
          <w:sz w:val="22"/>
          <w:szCs w:val="22"/>
        </w:rPr>
        <w:t>December 2024</w:t>
      </w:r>
    </w:p>
    <w:p w14:paraId="1C498A88" w14:textId="77777777" w:rsidR="0055058F" w:rsidRDefault="00A13962">
      <w:pP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>Degree</w:t>
      </w:r>
      <w:r>
        <w:rPr>
          <w:sz w:val="22"/>
          <w:szCs w:val="22"/>
        </w:rPr>
        <w:t>.</w:t>
      </w:r>
    </w:p>
    <w:p w14:paraId="4C543815" w14:textId="77777777" w:rsidR="0055058F" w:rsidRDefault="00A1396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55F84BB4" w14:textId="77777777" w:rsidR="0055058F" w:rsidRDefault="00A13962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key achievements</w:t>
      </w:r>
    </w:p>
    <w:p w14:paraId="317D1C92" w14:textId="77777777" w:rsidR="0055058F" w:rsidRDefault="00A13962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Reduced repair times by 20% through effective diagnostic techniques.</w:t>
      </w:r>
    </w:p>
    <w:p w14:paraId="27BDE143" w14:textId="77777777" w:rsidR="0055058F" w:rsidRDefault="00A13962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Increased customer satisfaction by 25% with on-time maintenance services.</w:t>
      </w:r>
    </w:p>
    <w:p w14:paraId="3A77811C" w14:textId="77777777" w:rsidR="0055058F" w:rsidRDefault="00A13962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Completed over 500 on-site diagnostics and repairs within budget.</w:t>
      </w:r>
    </w:p>
    <w:p w14:paraId="15A0EABD" w14:textId="77777777" w:rsidR="0055058F" w:rsidRDefault="00A13962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Trained 15 junior mechanics, improving team productivity by 30%.</w:t>
      </w:r>
    </w:p>
    <w:sectPr w:rsidR="0055058F">
      <w:pgSz w:w="12225" w:h="15810"/>
      <w:pgMar w:top="762" w:right="762" w:bottom="762" w:left="76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BB8FF6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2B8E59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344E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8AAA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B4C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7A4B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2424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2826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AF8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F70A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001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38F1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E651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B8FE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96E9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3435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1067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54B1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8C42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88B1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BC45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942C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D82E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349F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5A44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AA5C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70CA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E202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E049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B8D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90C6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94E3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1ACD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124C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6AF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C0E6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5FEF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D24E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123B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4A86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1C9D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72EA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AA8F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4065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1844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DECF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64DE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FE4F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3E9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BAC9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3CE3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08B2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A296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7029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9981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5C91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8EA4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AE69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94E5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BA4E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62F4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14F2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5EF6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2244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280C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1006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702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27B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6465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4AA4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629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C240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F920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288B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D283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AE41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4C43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64C6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BAC5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7ACC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644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37E8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5C4D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0EDD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567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9003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FE53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F890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2894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0ACD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22142881">
    <w:abstractNumId w:val="0"/>
  </w:num>
  <w:num w:numId="2" w16cid:durableId="1847094498">
    <w:abstractNumId w:val="1"/>
  </w:num>
  <w:num w:numId="3" w16cid:durableId="1943099864">
    <w:abstractNumId w:val="2"/>
  </w:num>
  <w:num w:numId="4" w16cid:durableId="2145124616">
    <w:abstractNumId w:val="3"/>
  </w:num>
  <w:num w:numId="5" w16cid:durableId="1755665470">
    <w:abstractNumId w:val="4"/>
  </w:num>
  <w:num w:numId="6" w16cid:durableId="868180471">
    <w:abstractNumId w:val="5"/>
  </w:num>
  <w:num w:numId="7" w16cid:durableId="1752385955">
    <w:abstractNumId w:val="6"/>
  </w:num>
  <w:num w:numId="8" w16cid:durableId="1456824801">
    <w:abstractNumId w:val="7"/>
  </w:num>
  <w:num w:numId="9" w16cid:durableId="1237781214">
    <w:abstractNumId w:val="8"/>
  </w:num>
  <w:num w:numId="10" w16cid:durableId="352918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8F"/>
    <w:rsid w:val="0055058F"/>
    <w:rsid w:val="008E1E3D"/>
    <w:rsid w:val="00A13962"/>
    <w:rsid w:val="00D6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18B6"/>
  <w15:docId w15:val="{4EABE597-A321-422F-9234-EE5459CC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text-rightoverflow-hidden">
    <w:name w:val="fs14 fw4 text-right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  <w:style w:type="character" w:customStyle="1" w:styleId="fs14fw4text-leftundefinedtdn">
    <w:name w:val="fs14 fw4 text-left undefined tdn"/>
    <w:basedOn w:val="DefaultParagraphFont"/>
  </w:style>
  <w:style w:type="character" w:customStyle="1" w:styleId="fs14fw4text-leftundefined">
    <w:name w:val="fs14 fw4 text-left undefined"/>
    <w:basedOn w:val="DefaultParagraphFont"/>
  </w:style>
  <w:style w:type="paragraph" w:styleId="ListParagraph">
    <w:name w:val="List Paragraph"/>
    <w:basedOn w:val="Normal"/>
    <w:uiPriority w:val="34"/>
    <w:qFormat/>
    <w:rsid w:val="00D60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vid-smart-b53a10113/" TargetMode="External"/><Relationship Id="rId5" Type="http://schemas.openxmlformats.org/officeDocument/2006/relationships/hyperlink" Target="mailto:dieselmech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659</Words>
  <Characters>4630</Characters>
  <Application>Microsoft Office Word</Application>
  <DocSecurity>0</DocSecurity>
  <Lines>100</Lines>
  <Paragraphs>74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David Smart</dc:creator>
  <cp:lastModifiedBy>David Smart</cp:lastModifiedBy>
  <cp:revision>2</cp:revision>
  <dcterms:created xsi:type="dcterms:W3CDTF">2026-02-01T23:15:00Z</dcterms:created>
  <dcterms:modified xsi:type="dcterms:W3CDTF">2026-02-01T23:15:00Z</dcterms:modified>
</cp:coreProperties>
</file>